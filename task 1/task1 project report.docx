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2587" w:rsidRDefault="00832587" w:rsidP="00832587">
      <w:pPr>
        <w:jc w:val="center"/>
        <w:rPr>
          <w:b/>
          <w:i/>
          <w:color w:val="000000"/>
          <w:sz w:val="48"/>
          <w:szCs w:val="48"/>
          <w:u w:val="single"/>
        </w:rPr>
      </w:pPr>
      <w:r>
        <w:rPr>
          <w:b/>
          <w:i/>
          <w:color w:val="000000"/>
          <w:sz w:val="48"/>
          <w:szCs w:val="48"/>
          <w:u w:val="single"/>
        </w:rPr>
        <w:t xml:space="preserve">Name: </w:t>
      </w:r>
      <w:proofErr w:type="spellStart"/>
      <w:r>
        <w:rPr>
          <w:b/>
          <w:i/>
          <w:color w:val="000000"/>
          <w:sz w:val="48"/>
          <w:szCs w:val="48"/>
          <w:u w:val="single"/>
        </w:rPr>
        <w:t>Aairah</w:t>
      </w:r>
      <w:proofErr w:type="spellEnd"/>
      <w:r>
        <w:rPr>
          <w:b/>
          <w:i/>
          <w:color w:val="000000"/>
          <w:sz w:val="48"/>
          <w:szCs w:val="48"/>
          <w:u w:val="single"/>
        </w:rPr>
        <w:t xml:space="preserve"> </w:t>
      </w:r>
      <w:proofErr w:type="spellStart"/>
      <w:r>
        <w:rPr>
          <w:b/>
          <w:i/>
          <w:color w:val="000000"/>
          <w:sz w:val="48"/>
          <w:szCs w:val="48"/>
          <w:u w:val="single"/>
        </w:rPr>
        <w:t>Parvaiz</w:t>
      </w:r>
      <w:proofErr w:type="spellEnd"/>
    </w:p>
    <w:p w:rsidR="00832587" w:rsidRDefault="00832587" w:rsidP="00832587">
      <w:pPr>
        <w:jc w:val="center"/>
        <w:rPr>
          <w:b/>
          <w:i/>
          <w:color w:val="000000"/>
          <w:sz w:val="48"/>
          <w:szCs w:val="48"/>
          <w:u w:val="single"/>
        </w:rPr>
      </w:pPr>
      <w:r w:rsidRPr="00832587">
        <w:rPr>
          <w:b/>
          <w:i/>
          <w:color w:val="000000"/>
          <w:sz w:val="48"/>
          <w:szCs w:val="48"/>
          <w:u w:val="single"/>
        </w:rPr>
        <w:t xml:space="preserve"> </w:t>
      </w:r>
      <w:r>
        <w:rPr>
          <w:b/>
          <w:i/>
          <w:color w:val="000000"/>
          <w:sz w:val="48"/>
          <w:szCs w:val="48"/>
          <w:u w:val="single"/>
        </w:rPr>
        <w:t>Registration Number: 25BAI10172</w:t>
      </w:r>
    </w:p>
    <w:p w:rsidR="00832587" w:rsidRPr="00832587" w:rsidRDefault="00832587" w:rsidP="00832587">
      <w:pPr>
        <w:jc w:val="center"/>
        <w:rPr>
          <w:b/>
          <w:i/>
          <w:sz w:val="48"/>
          <w:szCs w:val="48"/>
          <w:u w:val="single"/>
        </w:rPr>
      </w:pPr>
      <w:r w:rsidRPr="00832587">
        <w:rPr>
          <w:b/>
          <w:i/>
          <w:color w:val="000000"/>
          <w:sz w:val="48"/>
          <w:szCs w:val="48"/>
          <w:u w:val="single"/>
        </w:rPr>
        <w:t>Branch: Computer Science Engineering (CSE) Year: 1st Year</w:t>
      </w:r>
    </w:p>
    <w:p w:rsidR="00832587" w:rsidRDefault="00832587" w:rsidP="00832587">
      <w:pPr>
        <w:rPr>
          <w:sz w:val="40"/>
          <w:szCs w:val="40"/>
        </w:rPr>
      </w:pPr>
    </w:p>
    <w:p w:rsidR="00832587" w:rsidRPr="00832587" w:rsidRDefault="00832587" w:rsidP="00832587">
      <w:pPr>
        <w:rPr>
          <w:sz w:val="40"/>
          <w:szCs w:val="40"/>
        </w:rPr>
      </w:pPr>
      <w:r w:rsidRPr="00832587">
        <w:rPr>
          <w:sz w:val="40"/>
          <w:szCs w:val="40"/>
        </w:rPr>
        <w:t xml:space="preserve">I created my Digital Literacy Awareness </w:t>
      </w:r>
      <w:r w:rsidRPr="00832587">
        <w:rPr>
          <w:sz w:val="40"/>
          <w:szCs w:val="40"/>
        </w:rPr>
        <w:t>info graphic</w:t>
      </w:r>
      <w:r w:rsidRPr="00832587">
        <w:rPr>
          <w:sz w:val="40"/>
          <w:szCs w:val="40"/>
        </w:rPr>
        <w:t xml:space="preserve"> using Canva</w:t>
      </w:r>
      <w:bookmarkStart w:id="0" w:name="_GoBack"/>
      <w:bookmarkEnd w:id="0"/>
      <w:r w:rsidRPr="00832587">
        <w:rPr>
          <w:sz w:val="40"/>
          <w:szCs w:val="40"/>
        </w:rPr>
        <w:t>. The design explains the concept of digital literacy and highlights its importance for students in today's digital world. It includes key topics such as what digital literacy is, useful digital tools like Google Docs and Zoom, and safe internet practices such as protecting passwords and avoiding suspicious links.</w:t>
      </w:r>
    </w:p>
    <w:p w:rsidR="00832587" w:rsidRPr="00832587" w:rsidRDefault="00832587" w:rsidP="00832587">
      <w:pPr>
        <w:rPr>
          <w:sz w:val="40"/>
          <w:szCs w:val="40"/>
        </w:rPr>
      </w:pPr>
    </w:p>
    <w:p w:rsidR="00832587" w:rsidRPr="00832587" w:rsidRDefault="00832587" w:rsidP="00832587">
      <w:pPr>
        <w:rPr>
          <w:sz w:val="40"/>
          <w:szCs w:val="40"/>
        </w:rPr>
      </w:pPr>
      <w:r w:rsidRPr="00832587">
        <w:rPr>
          <w:sz w:val="40"/>
          <w:szCs w:val="40"/>
        </w:rPr>
        <w:t>I used simple icons, colors, and headings to make the information easy to understand and visually appealing. The goal of my design was to help my classmates quickly learn essential digital skills in a clear and engaging way.</w:t>
      </w:r>
    </w:p>
    <w:p w:rsidR="00832587" w:rsidRPr="00832587" w:rsidRDefault="00832587" w:rsidP="00832587">
      <w:pPr>
        <w:rPr>
          <w:sz w:val="40"/>
          <w:szCs w:val="40"/>
        </w:rPr>
      </w:pPr>
    </w:p>
    <w:p w:rsidR="00A9204E" w:rsidRPr="00832587" w:rsidRDefault="00832587" w:rsidP="00832587">
      <w:pPr>
        <w:rPr>
          <w:sz w:val="40"/>
          <w:szCs w:val="40"/>
        </w:rPr>
      </w:pPr>
      <w:r w:rsidRPr="00832587">
        <w:rPr>
          <w:sz w:val="40"/>
          <w:szCs w:val="40"/>
        </w:rPr>
        <w:t>One interesting part of this task was exploring different templates and customizing them to fit my content. However, I found it slightly difficult to choose the right layout and balance between text and visuals. Overall, this activity helped me improve both my design and digital communication skills.</w:t>
      </w:r>
    </w:p>
    <w:sectPr w:rsidR="00A9204E" w:rsidRPr="008325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F128CC0"/>
    <w:lvl w:ilvl="0">
      <w:start w:val="1"/>
      <w:numFmt w:val="decimal"/>
      <w:lvlText w:val="%1."/>
      <w:lvlJc w:val="left"/>
      <w:pPr>
        <w:tabs>
          <w:tab w:val="num" w:pos="1800"/>
        </w:tabs>
        <w:ind w:left="1800" w:hanging="360"/>
      </w:pPr>
    </w:lvl>
  </w:abstractNum>
  <w:abstractNum w:abstractNumId="1">
    <w:nsid w:val="FFFFFF7D"/>
    <w:multiLevelType w:val="singleLevel"/>
    <w:tmpl w:val="DAA0AA1C"/>
    <w:lvl w:ilvl="0">
      <w:start w:val="1"/>
      <w:numFmt w:val="decimal"/>
      <w:lvlText w:val="%1."/>
      <w:lvlJc w:val="left"/>
      <w:pPr>
        <w:tabs>
          <w:tab w:val="num" w:pos="1440"/>
        </w:tabs>
        <w:ind w:left="1440" w:hanging="360"/>
      </w:pPr>
    </w:lvl>
  </w:abstractNum>
  <w:abstractNum w:abstractNumId="2">
    <w:nsid w:val="FFFFFF7E"/>
    <w:multiLevelType w:val="singleLevel"/>
    <w:tmpl w:val="C6928A44"/>
    <w:lvl w:ilvl="0">
      <w:start w:val="1"/>
      <w:numFmt w:val="decimal"/>
      <w:lvlText w:val="%1."/>
      <w:lvlJc w:val="left"/>
      <w:pPr>
        <w:tabs>
          <w:tab w:val="num" w:pos="1080"/>
        </w:tabs>
        <w:ind w:left="1080" w:hanging="360"/>
      </w:pPr>
    </w:lvl>
  </w:abstractNum>
  <w:abstractNum w:abstractNumId="3">
    <w:nsid w:val="FFFFFF7F"/>
    <w:multiLevelType w:val="singleLevel"/>
    <w:tmpl w:val="75ACADB0"/>
    <w:lvl w:ilvl="0">
      <w:start w:val="1"/>
      <w:numFmt w:val="decimal"/>
      <w:lvlText w:val="%1."/>
      <w:lvlJc w:val="left"/>
      <w:pPr>
        <w:tabs>
          <w:tab w:val="num" w:pos="720"/>
        </w:tabs>
        <w:ind w:left="720" w:hanging="360"/>
      </w:pPr>
    </w:lvl>
  </w:abstractNum>
  <w:abstractNum w:abstractNumId="4">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A7202F2"/>
    <w:lvl w:ilvl="0">
      <w:start w:val="1"/>
      <w:numFmt w:val="decimal"/>
      <w:lvlText w:val="%1."/>
      <w:lvlJc w:val="left"/>
      <w:pPr>
        <w:tabs>
          <w:tab w:val="num" w:pos="360"/>
        </w:tabs>
        <w:ind w:left="360" w:hanging="360"/>
      </w:pPr>
    </w:lvl>
  </w:abstractNum>
  <w:abstractNum w:abstractNumId="9">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9"/>
  </w:num>
  <w:num w:numId="2">
    <w:abstractNumId w:val="12"/>
  </w:num>
  <w:num w:numId="3">
    <w:abstractNumId w:val="10"/>
  </w:num>
  <w:num w:numId="4">
    <w:abstractNumId w:val="21"/>
  </w:num>
  <w:num w:numId="5">
    <w:abstractNumId w:val="13"/>
  </w:num>
  <w:num w:numId="6">
    <w:abstractNumId w:val="16"/>
  </w:num>
  <w:num w:numId="7">
    <w:abstractNumId w:val="18"/>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5"/>
  </w:num>
  <w:num w:numId="20">
    <w:abstractNumId w:val="20"/>
  </w:num>
  <w:num w:numId="21">
    <w:abstractNumId w:val="17"/>
  </w:num>
  <w:num w:numId="22">
    <w:abstractNumId w:val="1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587"/>
    <w:rsid w:val="00645252"/>
    <w:rsid w:val="006D3D74"/>
    <w:rsid w:val="00832587"/>
    <w:rsid w:val="0083569A"/>
    <w:rsid w:val="00A9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F9B8D5-9212-4B98-BE53-870563C61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K\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Single spaced (blank)</Template>
  <TotalTime>3</TotalTime>
  <Pages>1</Pages>
  <Words>152</Words>
  <Characters>870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ASK</dc:creator>
  <cp:keywords/>
  <dc:description/>
  <cp:lastModifiedBy>ASK</cp:lastModifiedBy>
  <cp:revision>1</cp:revision>
  <dcterms:created xsi:type="dcterms:W3CDTF">2026-03-29T10:40:00Z</dcterms:created>
  <dcterms:modified xsi:type="dcterms:W3CDTF">2026-03-29T10:43:00Z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